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7.0 -->
  <w:body>
    <w:p>
      <w:pPr>
        <w:pStyle w:val="Heading1"/>
        <w:rPr>
          <w:b w:val="0"/>
          <w:i w:val="0"/>
          <w:strike w:val="0"/>
        </w:rPr>
      </w:pPr>
      <w:r>
        <w:rPr>
          <w:b w:val="0"/>
          <w:i w:val="0"/>
          <w:strike w:val="0"/>
        </w:rPr>
        <w:t>Tài Liệu Module Khám Bệnh Trực Tuyến</w:t>
      </w:r>
    </w:p>
    <w:p>
      <w:pPr>
        <w:pStyle w:val="Heading2"/>
        <w:rPr>
          <w:b w:val="0"/>
          <w:i w:val="0"/>
          <w:strike w:val="0"/>
        </w:rPr>
      </w:pPr>
      <w:r>
        <w:rPr>
          <w:b w:val="0"/>
          <w:i w:val="0"/>
          <w:strike w:val="0"/>
        </w:rPr>
        <w:t>Tổng Quan</w:t>
      </w:r>
    </w:p>
    <w:p>
      <w:pPr>
        <w:rPr>
          <w:b w:val="0"/>
          <w:i w:val="0"/>
          <w:strike w:val="0"/>
        </w:rPr>
      </w:pPr>
      <w:r>
        <w:rPr>
          <w:b w:val="0"/>
          <w:i w:val="0"/>
          <w:strike w:val="0"/>
        </w:rPr>
        <w:t>Module Khám Bệnh Trực Tuyến cung cấp giải pháp toàn diện cho các buổi tư vấn trực tuyến giữa bác sĩ và bệnh nhân. Hệ thống bao gồm hai thành phần chính, tạo nên một trải nghiệm phòng khám ảo liền mạch:</w:t>
      </w:r>
    </w:p>
    <w:p>
      <w:pPr>
        <w:numPr>
          <w:ilvl w:val="0"/>
          <w:numId w:val="1"/>
        </w:numPr>
        <w:rPr>
          <w:b w:val="0"/>
          <w:i w:val="0"/>
          <w:strike w:val="0"/>
        </w:rPr>
      </w:pPr>
      <w:r>
        <w:rPr>
          <w:b/>
          <w:i w:val="0"/>
          <w:strike w:val="0"/>
        </w:rPr>
        <w:t>Phòng Chờ</w:t>
      </w:r>
      <w:r>
        <w:rPr>
          <w:b w:val="0"/>
          <w:i w:val="0"/>
          <w:strike w:val="0"/>
        </w:rPr>
        <w:t xml:space="preserve"> - Khu vực chờ ảo dành cho bệnh nhân trước khi được khám</w:t>
      </w:r>
    </w:p>
    <w:p>
      <w:pPr>
        <w:numPr>
          <w:ilvl w:val="0"/>
          <w:numId w:val="1"/>
        </w:numPr>
        <w:rPr>
          <w:b w:val="0"/>
          <w:i w:val="0"/>
          <w:strike w:val="0"/>
        </w:rPr>
      </w:pPr>
      <w:r>
        <w:rPr>
          <w:b/>
          <w:i w:val="0"/>
          <w:strike w:val="0"/>
        </w:rPr>
        <w:t>Phòng Khám</w:t>
      </w:r>
      <w:r>
        <w:rPr>
          <w:b w:val="0"/>
          <w:i w:val="0"/>
          <w:strike w:val="0"/>
        </w:rPr>
        <w:t xml:space="preserve"> - Môi trường tư vấn video nơi bác sĩ và bệnh nhân gặp nhau</w:t>
      </w:r>
    </w:p>
    <w:p>
      <w:pPr>
        <w:pStyle w:val="Heading2"/>
        <w:rPr>
          <w:b w:val="0"/>
          <w:i w:val="0"/>
          <w:strike w:val="0"/>
        </w:rPr>
      </w:pPr>
      <w:r>
        <w:rPr>
          <w:b w:val="0"/>
          <w:i w:val="0"/>
          <w:strike w:val="0"/>
        </w:rPr>
        <w:t>Kiến Trúc Hệ Thống</w:t>
      </w:r>
    </w:p>
    <w:p>
      <w:pPr>
        <w:rPr>
          <w:b w:val="0"/>
          <w:i w:val="0"/>
          <w:strike w:val="0"/>
        </w:rPr>
      </w:pPr>
      <w:r>
        <w:rPr>
          <w:b w:val="0"/>
          <w:i w:val="0"/>
          <w:strike w:val="0"/>
        </w:rPr>
        <w:t>Hệ thống sử dụng kết hợp nhiều công nghệ:</w:t>
      </w:r>
    </w:p>
    <w:p>
      <w:pPr>
        <w:numPr>
          <w:ilvl w:val="0"/>
          <w:numId w:val="2"/>
        </w:numPr>
        <w:rPr>
          <w:b w:val="0"/>
          <w:i w:val="0"/>
          <w:strike w:val="0"/>
        </w:rPr>
      </w:pPr>
      <w:r>
        <w:rPr>
          <w:b w:val="0"/>
          <w:i w:val="0"/>
          <w:strike w:val="0"/>
        </w:rPr>
        <w:t>React cho giao diện người dùng</w:t>
      </w:r>
    </w:p>
    <w:p>
      <w:pPr>
        <w:numPr>
          <w:ilvl w:val="0"/>
          <w:numId w:val="2"/>
        </w:numPr>
        <w:rPr>
          <w:b w:val="0"/>
          <w:i w:val="0"/>
          <w:strike w:val="0"/>
        </w:rPr>
      </w:pPr>
      <w:r>
        <w:rPr>
          <w:b w:val="0"/>
          <w:i w:val="0"/>
          <w:strike w:val="0"/>
        </w:rPr>
        <w:t>Socket.io cho giao tiếp thời gian thực</w:t>
      </w:r>
    </w:p>
    <w:p>
      <w:pPr>
        <w:numPr>
          <w:ilvl w:val="0"/>
          <w:numId w:val="2"/>
        </w:numPr>
        <w:rPr>
          <w:b w:val="0"/>
          <w:i w:val="0"/>
          <w:strike w:val="0"/>
        </w:rPr>
      </w:pPr>
      <w:r>
        <w:rPr>
          <w:b w:val="0"/>
          <w:i w:val="0"/>
          <w:strike w:val="0"/>
        </w:rPr>
        <w:t>ZegoCloud để phát trực tuyến video/âm thanh</w:t>
      </w:r>
    </w:p>
    <w:p>
      <w:pPr>
        <w:numPr>
          <w:ilvl w:val="0"/>
          <w:numId w:val="2"/>
        </w:numPr>
        <w:rPr>
          <w:b w:val="0"/>
          <w:i w:val="0"/>
          <w:strike w:val="0"/>
        </w:rPr>
      </w:pPr>
      <w:r>
        <w:rPr>
          <w:b w:val="0"/>
          <w:i w:val="0"/>
          <w:strike w:val="0"/>
        </w:rPr>
        <w:t>Redux để quản lý trạng thái</w:t>
      </w:r>
    </w:p>
    <w:p>
      <w:pPr>
        <w:numPr>
          <w:ilvl w:val="0"/>
          <w:numId w:val="2"/>
        </w:numPr>
        <w:rPr>
          <w:b w:val="0"/>
          <w:i w:val="0"/>
          <w:strike w:val="0"/>
        </w:rPr>
      </w:pPr>
      <w:r>
        <w:rPr>
          <w:b w:val="0"/>
          <w:i w:val="0"/>
          <w:strike w:val="0"/>
        </w:rPr>
        <w:t>React Router để điều hướng</w:t>
      </w:r>
    </w:p>
    <w:p>
      <w:pPr>
        <w:pStyle w:val="Heading2"/>
        <w:rPr>
          <w:rStyle w:val="DefaultParagraphFont"/>
          <w:b w:val="0"/>
          <w:i w:val="0"/>
          <w:strike w:val="0"/>
        </w:rPr>
      </w:pPr>
      <w:r>
        <w:rPr>
          <w:b w:val="0"/>
          <w:i w:val="0"/>
          <w:strike w:val="0"/>
        </w:rPr>
        <w:t>Phòng Chờ (</w:t>
      </w:r>
      <w:r>
        <w:rPr>
          <w:rStyle w:val="InlineCode"/>
          <w:b w:val="0"/>
          <w:i w:val="0"/>
          <w:strike w:val="0"/>
        </w:rPr>
        <w:t>WatingRoomPage.tsx</w:t>
      </w:r>
      <w:r>
        <w:rPr>
          <w:rStyle w:val="DefaultParagraphFont"/>
          <w:b w:val="0"/>
          <w:i w:val="0"/>
          <w:strike w:val="0"/>
        </w:rPr>
        <w:t>)</w:t>
      </w:r>
    </w:p>
    <w:p>
      <w:pPr>
        <w:pStyle w:val="Heading3"/>
        <w:rPr>
          <w:rStyle w:val="DefaultParagraphFont"/>
          <w:b w:val="0"/>
          <w:i w:val="0"/>
          <w:strike w:val="0"/>
        </w:rPr>
      </w:pPr>
      <w:r>
        <w:rPr>
          <w:rStyle w:val="DefaultParagraphFont"/>
          <w:b w:val="0"/>
          <w:i w:val="0"/>
          <w:strike w:val="0"/>
        </w:rPr>
        <w:t>Mục Đích</w:t>
      </w:r>
    </w:p>
    <w:p>
      <w:pPr>
        <w:rPr>
          <w:rStyle w:val="DefaultParagraphFont"/>
          <w:b w:val="0"/>
          <w:i w:val="0"/>
          <w:strike w:val="0"/>
        </w:rPr>
      </w:pPr>
      <w:r>
        <w:rPr>
          <w:rStyle w:val="DefaultParagraphFont"/>
          <w:b w:val="0"/>
          <w:i w:val="0"/>
          <w:strike w:val="0"/>
        </w:rPr>
        <w:t>Cung cấp khu vực chờ ảo cho bệnh nhân trước khi được tư vấn, mô phỏng phòng chờ tại phòng khám thực tế.</w:t>
      </w:r>
    </w:p>
    <w:p>
      <w:pPr>
        <w:pStyle w:val="Heading3"/>
        <w:rPr>
          <w:rStyle w:val="DefaultParagraphFont"/>
          <w:b w:val="0"/>
          <w:i w:val="0"/>
          <w:strike w:val="0"/>
        </w:rPr>
      </w:pPr>
      <w:r>
        <w:rPr>
          <w:rStyle w:val="DefaultParagraphFont"/>
          <w:b w:val="0"/>
          <w:i w:val="0"/>
          <w:strike w:val="0"/>
        </w:rPr>
        <w:t>Tính Năng Chính</w:t>
      </w:r>
    </w:p>
    <w:p>
      <w:pPr>
        <w:numPr>
          <w:ilvl w:val="0"/>
          <w:numId w:val="2"/>
        </w:numPr>
        <w:rPr>
          <w:rStyle w:val="DefaultParagraphFont"/>
          <w:b w:val="0"/>
          <w:i w:val="0"/>
          <w:strike w:val="0"/>
        </w:rPr>
      </w:pPr>
      <w:r>
        <w:rPr>
          <w:rStyle w:val="DefaultParagraphFont"/>
          <w:b w:val="0"/>
          <w:i w:val="0"/>
          <w:strike w:val="0"/>
        </w:rPr>
        <w:t>Hiển thị số thứ tự của bệnh nhân</w:t>
      </w:r>
    </w:p>
    <w:p>
      <w:pPr>
        <w:numPr>
          <w:ilvl w:val="0"/>
          <w:numId w:val="2"/>
        </w:numPr>
        <w:rPr>
          <w:rStyle w:val="DefaultParagraphFont"/>
          <w:b w:val="0"/>
          <w:i w:val="0"/>
          <w:strike w:val="0"/>
        </w:rPr>
      </w:pPr>
      <w:r>
        <w:rPr>
          <w:rStyle w:val="DefaultParagraphFont"/>
          <w:b w:val="0"/>
          <w:i w:val="0"/>
          <w:strike w:val="0"/>
        </w:rPr>
        <w:t>Hiển thị số thứ tự đang được khám</w:t>
      </w:r>
    </w:p>
    <w:p>
      <w:pPr>
        <w:numPr>
          <w:ilvl w:val="0"/>
          <w:numId w:val="2"/>
        </w:numPr>
        <w:rPr>
          <w:rStyle w:val="DefaultParagraphFont"/>
          <w:b w:val="0"/>
          <w:i w:val="0"/>
          <w:strike w:val="0"/>
        </w:rPr>
      </w:pPr>
      <w:r>
        <w:rPr>
          <w:rStyle w:val="DefaultParagraphFont"/>
          <w:b w:val="0"/>
          <w:i w:val="0"/>
          <w:strike w:val="0"/>
        </w:rPr>
        <w:t>Cung cấp cập nhật trạng thái hàng đợi theo thời gian thực</w:t>
      </w:r>
    </w:p>
    <w:p>
      <w:pPr>
        <w:numPr>
          <w:ilvl w:val="0"/>
          <w:numId w:val="2"/>
        </w:numPr>
        <w:rPr>
          <w:rStyle w:val="DefaultParagraphFont"/>
          <w:b w:val="0"/>
          <w:i w:val="0"/>
          <w:strike w:val="0"/>
        </w:rPr>
      </w:pPr>
      <w:r>
        <w:rPr>
          <w:rStyle w:val="DefaultParagraphFont"/>
          <w:b w:val="0"/>
          <w:i w:val="0"/>
          <w:strike w:val="0"/>
        </w:rPr>
        <w:t>Tự động chuyển hướng bệnh nhân đến phòng khám khi được bác sĩ tiếp nhận</w:t>
      </w:r>
    </w:p>
    <w:p>
      <w:pPr>
        <w:pStyle w:val="Heading3"/>
        <w:rPr>
          <w:rStyle w:val="DefaultParagraphFont"/>
          <w:b w:val="0"/>
          <w:i w:val="0"/>
          <w:strike w:val="0"/>
        </w:rPr>
      </w:pPr>
      <w:r>
        <w:rPr>
          <w:rStyle w:val="DefaultParagraphFont"/>
          <w:b w:val="0"/>
          <w:i w:val="0"/>
          <w:strike w:val="0"/>
        </w:rPr>
        <w:t>Cài Đặt Kỹ Thuật</w:t>
      </w:r>
    </w:p>
    <w:p>
      <w:pPr>
        <w:numPr>
          <w:ilvl w:val="0"/>
          <w:numId w:val="2"/>
        </w:numPr>
        <w:rPr>
          <w:rStyle w:val="DefaultParagraphFont"/>
          <w:b w:val="0"/>
          <w:i w:val="0"/>
          <w:strike w:val="0"/>
        </w:rPr>
      </w:pPr>
      <w:r>
        <w:rPr>
          <w:rStyle w:val="DefaultParagraphFont"/>
          <w:b w:val="0"/>
          <w:i w:val="0"/>
          <w:strike w:val="0"/>
        </w:rPr>
        <w:t>Sử dụng Socket.io để cập nhật hàng đợi theo thời gian thực</w:t>
      </w:r>
    </w:p>
    <w:p>
      <w:pPr>
        <w:numPr>
          <w:ilvl w:val="0"/>
          <w:numId w:val="2"/>
        </w:numPr>
        <w:rPr>
          <w:rStyle w:val="DefaultParagraphFont"/>
          <w:b w:val="0"/>
          <w:i w:val="0"/>
          <w:strike w:val="0"/>
        </w:rPr>
      </w:pPr>
      <w:r>
        <w:rPr>
          <w:rStyle w:val="DefaultParagraphFont"/>
          <w:b w:val="0"/>
          <w:i w:val="0"/>
          <w:strike w:val="0"/>
        </w:rPr>
        <w:t>Kết nối với máy chủ WebSocket để tham gia hàng đợi chờ</w:t>
      </w:r>
    </w:p>
    <w:p>
      <w:pPr>
        <w:numPr>
          <w:ilvl w:val="0"/>
          <w:numId w:val="2"/>
        </w:numPr>
        <w:rPr>
          <w:rStyle w:val="DefaultParagraphFont"/>
          <w:b w:val="0"/>
          <w:i w:val="0"/>
          <w:strike w:val="0"/>
        </w:rPr>
      </w:pPr>
      <w:r>
        <w:rPr>
          <w:rStyle w:val="DefaultParagraphFont"/>
          <w:b w:val="0"/>
          <w:i w:val="0"/>
          <w:strike w:val="0"/>
        </w:rPr>
        <w:t>Lắng nghe sự kiện chấp nhận từ bác sĩ</w:t>
      </w:r>
    </w:p>
    <w:p>
      <w:pPr>
        <w:numPr>
          <w:ilvl w:val="0"/>
          <w:numId w:val="2"/>
        </w:numPr>
        <w:rPr>
          <w:rStyle w:val="DefaultParagraphFont"/>
          <w:b w:val="0"/>
          <w:i w:val="0"/>
          <w:strike w:val="0"/>
        </w:rPr>
      </w:pPr>
      <w:r>
        <w:rPr>
          <w:rStyle w:val="DefaultParagraphFont"/>
          <w:b w:val="0"/>
          <w:i w:val="0"/>
          <w:strike w:val="0"/>
        </w:rPr>
        <w:t>Nhận và hiển thị số thứ tự đang khám từ máy chủ</w:t>
      </w:r>
    </w:p>
    <w:p>
      <w:pPr>
        <w:pStyle w:val="Heading3"/>
        <w:rPr>
          <w:rStyle w:val="DefaultParagraphFont"/>
          <w:b w:val="0"/>
          <w:i w:val="0"/>
          <w:strike w:val="0"/>
        </w:rPr>
      </w:pPr>
      <w:r>
        <w:rPr>
          <w:rStyle w:val="DefaultParagraphFont"/>
          <w:b w:val="0"/>
          <w:i w:val="0"/>
          <w:strike w:val="0"/>
        </w:rPr>
        <w:t>Luồng Dữ Liệu</w:t>
      </w:r>
    </w:p>
    <w:p>
      <w:pPr>
        <w:numPr>
          <w:ilvl w:val="0"/>
          <w:numId w:val="3"/>
        </w:numPr>
        <w:rPr>
          <w:rStyle w:val="DefaultParagraphFont"/>
          <w:b w:val="0"/>
          <w:i w:val="0"/>
          <w:strike w:val="0"/>
        </w:rPr>
      </w:pPr>
      <w:r>
        <w:rPr>
          <w:rStyle w:val="DefaultParagraphFont"/>
          <w:b w:val="0"/>
          <w:i w:val="0"/>
          <w:strike w:val="0"/>
        </w:rPr>
        <w:t>Bệnh nhân vào phòng chờ với thông tin cuộc hẹn từ hệ thống đặt lịch</w:t>
      </w:r>
    </w:p>
    <w:p>
      <w:pPr>
        <w:numPr>
          <w:ilvl w:val="0"/>
          <w:numId w:val="3"/>
        </w:numPr>
        <w:rPr>
          <w:rStyle w:val="DefaultParagraphFont"/>
          <w:b w:val="0"/>
          <w:i w:val="0"/>
          <w:strike w:val="0"/>
        </w:rPr>
      </w:pPr>
      <w:r>
        <w:rPr>
          <w:rStyle w:val="DefaultParagraphFont"/>
          <w:b w:val="0"/>
          <w:i w:val="0"/>
          <w:strike w:val="0"/>
        </w:rPr>
        <w:t>Bệnh nhân tham gia hàng đợi với số thứ tự và ID người dùng</w:t>
      </w:r>
    </w:p>
    <w:p>
      <w:pPr>
        <w:numPr>
          <w:ilvl w:val="0"/>
          <w:numId w:val="3"/>
        </w:numPr>
        <w:rPr>
          <w:rStyle w:val="DefaultParagraphFont"/>
          <w:b w:val="0"/>
          <w:i w:val="0"/>
          <w:strike w:val="0"/>
        </w:rPr>
      </w:pPr>
      <w:r>
        <w:rPr>
          <w:rStyle w:val="DefaultParagraphFont"/>
          <w:b w:val="0"/>
          <w:i w:val="0"/>
          <w:strike w:val="0"/>
        </w:rPr>
        <w:t>Máy chủ phát sóng số thứ tự đang được khám đến tất cả bệnh nhân trong hàng đợi</w:t>
      </w:r>
    </w:p>
    <w:p>
      <w:pPr>
        <w:numPr>
          <w:ilvl w:val="0"/>
          <w:numId w:val="3"/>
        </w:numPr>
        <w:rPr>
          <w:rStyle w:val="DefaultParagraphFont"/>
          <w:b w:val="0"/>
          <w:i w:val="0"/>
          <w:strike w:val="0"/>
        </w:rPr>
      </w:pPr>
      <w:r>
        <w:rPr>
          <w:rStyle w:val="DefaultParagraphFont"/>
          <w:b w:val="0"/>
          <w:i w:val="0"/>
          <w:strike w:val="0"/>
        </w:rPr>
        <w:t>Khi bác sĩ tiếp nhận, bệnh nhân nhận thông báo và sự kiện chuyển hướng</w:t>
      </w:r>
    </w:p>
    <w:p>
      <w:pPr>
        <w:numPr>
          <w:ilvl w:val="0"/>
          <w:numId w:val="3"/>
        </w:numPr>
        <w:rPr>
          <w:rStyle w:val="DefaultParagraphFont"/>
          <w:b w:val="0"/>
          <w:i w:val="0"/>
          <w:strike w:val="0"/>
        </w:rPr>
      </w:pPr>
      <w:r>
        <w:rPr>
          <w:rStyle w:val="DefaultParagraphFont"/>
          <w:b w:val="0"/>
          <w:i w:val="0"/>
          <w:strike w:val="0"/>
        </w:rPr>
        <w:t>Bệnh nhân được tự động đưa đến phòng khám</w:t>
      </w:r>
    </w:p>
    <w:p>
      <w:pPr>
        <w:pStyle w:val="Heading2"/>
        <w:rPr>
          <w:rStyle w:val="DefaultParagraphFont"/>
          <w:b w:val="0"/>
          <w:i w:val="0"/>
          <w:strike w:val="0"/>
        </w:rPr>
      </w:pPr>
      <w:r>
        <w:rPr>
          <w:rStyle w:val="DefaultParagraphFont"/>
          <w:b w:val="0"/>
          <w:i w:val="0"/>
          <w:strike w:val="0"/>
        </w:rPr>
        <w:t>Phòng Khám (</w:t>
      </w:r>
      <w:r>
        <w:rPr>
          <w:rStyle w:val="InlineCode"/>
          <w:b w:val="0"/>
          <w:i w:val="0"/>
          <w:strike w:val="0"/>
        </w:rPr>
        <w:t>ExaminationRoomPage.tsx</w:t>
      </w:r>
      <w:r>
        <w:rPr>
          <w:rStyle w:val="DefaultParagraphFont"/>
          <w:b w:val="0"/>
          <w:i w:val="0"/>
          <w:strike w:val="0"/>
        </w:rPr>
        <w:t>)</w:t>
      </w:r>
    </w:p>
    <w:p>
      <w:pPr>
        <w:pStyle w:val="Heading3"/>
        <w:rPr>
          <w:rStyle w:val="DefaultParagraphFont"/>
          <w:b w:val="0"/>
          <w:i w:val="0"/>
          <w:strike w:val="0"/>
        </w:rPr>
      </w:pPr>
      <w:r>
        <w:rPr>
          <w:rStyle w:val="DefaultParagraphFont"/>
          <w:b w:val="0"/>
          <w:i w:val="0"/>
          <w:strike w:val="0"/>
        </w:rPr>
        <w:t>Mục Đích</w:t>
      </w:r>
    </w:p>
    <w:p>
      <w:pPr>
        <w:rPr>
          <w:rStyle w:val="DefaultParagraphFont"/>
          <w:b w:val="0"/>
          <w:i w:val="0"/>
          <w:strike w:val="0"/>
        </w:rPr>
      </w:pPr>
      <w:r>
        <w:rPr>
          <w:rStyle w:val="DefaultParagraphFont"/>
          <w:b w:val="0"/>
          <w:i w:val="0"/>
          <w:strike w:val="0"/>
        </w:rPr>
        <w:t>Tạo điều kiện cho việc tư vấn video an toàn, chất lượng cao giữa bác sĩ và bệnh nhân với quản lý hàng đợi tích hợp.</w:t>
      </w:r>
    </w:p>
    <w:p>
      <w:pPr>
        <w:pStyle w:val="Heading3"/>
        <w:rPr>
          <w:rStyle w:val="DefaultParagraphFont"/>
          <w:b w:val="0"/>
          <w:i w:val="0"/>
          <w:strike w:val="0"/>
        </w:rPr>
      </w:pPr>
      <w:r>
        <w:rPr>
          <w:rStyle w:val="DefaultParagraphFont"/>
          <w:b w:val="0"/>
          <w:i w:val="0"/>
          <w:strike w:val="0"/>
        </w:rPr>
        <w:t>Tính Năng Chính</w:t>
      </w:r>
    </w:p>
    <w:p>
      <w:pPr>
        <w:numPr>
          <w:ilvl w:val="0"/>
          <w:numId w:val="2"/>
        </w:numPr>
        <w:rPr>
          <w:rStyle w:val="DefaultParagraphFont"/>
          <w:b w:val="0"/>
          <w:i w:val="0"/>
          <w:strike w:val="0"/>
        </w:rPr>
      </w:pPr>
      <w:r>
        <w:rPr>
          <w:rStyle w:val="DefaultParagraphFont"/>
          <w:b w:val="0"/>
          <w:i w:val="0"/>
          <w:strike w:val="0"/>
        </w:rPr>
        <w:t>Tích hợp cuộc gọi video sử dụng ZegoCloud</w:t>
      </w:r>
    </w:p>
    <w:p>
      <w:pPr>
        <w:numPr>
          <w:ilvl w:val="0"/>
          <w:numId w:val="2"/>
        </w:numPr>
        <w:rPr>
          <w:rStyle w:val="DefaultParagraphFont"/>
          <w:b w:val="0"/>
          <w:i w:val="0"/>
          <w:strike w:val="0"/>
        </w:rPr>
      </w:pPr>
      <w:r>
        <w:rPr>
          <w:rStyle w:val="DefaultParagraphFont"/>
          <w:b w:val="0"/>
          <w:i w:val="0"/>
          <w:strike w:val="0"/>
        </w:rPr>
        <w:t>Giao diện khác nhau cho bác sĩ và bệnh nhân</w:t>
      </w:r>
    </w:p>
    <w:p>
      <w:pPr>
        <w:numPr>
          <w:ilvl w:val="0"/>
          <w:numId w:val="2"/>
        </w:numPr>
        <w:rPr>
          <w:rStyle w:val="DefaultParagraphFont"/>
          <w:b w:val="0"/>
          <w:i w:val="0"/>
          <w:strike w:val="0"/>
        </w:rPr>
      </w:pPr>
      <w:r>
        <w:rPr>
          <w:rStyle w:val="DefaultParagraphFont"/>
          <w:b w:val="0"/>
          <w:i w:val="0"/>
          <w:strike w:val="0"/>
        </w:rPr>
        <w:t>Bảng quản lý hàng đợi bệnh nhân (chỉ dành cho bác sĩ)</w:t>
      </w:r>
    </w:p>
    <w:p>
      <w:pPr>
        <w:numPr>
          <w:ilvl w:val="0"/>
          <w:numId w:val="2"/>
        </w:numPr>
        <w:rPr>
          <w:rStyle w:val="DefaultParagraphFont"/>
          <w:b w:val="0"/>
          <w:i w:val="0"/>
          <w:strike w:val="0"/>
        </w:rPr>
      </w:pPr>
      <w:r>
        <w:rPr>
          <w:rStyle w:val="DefaultParagraphFont"/>
          <w:b w:val="0"/>
          <w:i w:val="0"/>
          <w:strike w:val="0"/>
        </w:rPr>
        <w:t>Thông báo và cập nhật thời gian thực</w:t>
      </w:r>
    </w:p>
    <w:p>
      <w:pPr>
        <w:pStyle w:val="Heading3"/>
        <w:rPr>
          <w:rStyle w:val="DefaultParagraphFont"/>
          <w:b w:val="0"/>
          <w:i w:val="0"/>
          <w:strike w:val="0"/>
        </w:rPr>
      </w:pPr>
      <w:r>
        <w:rPr>
          <w:rStyle w:val="DefaultParagraphFont"/>
          <w:b w:val="0"/>
          <w:i w:val="0"/>
          <w:strike w:val="0"/>
        </w:rPr>
        <w:t>Giao Diện Theo Vai Trò</w:t>
      </w:r>
    </w:p>
    <w:p>
      <w:pPr>
        <w:numPr>
          <w:ilvl w:val="0"/>
          <w:numId w:val="2"/>
        </w:numPr>
        <w:rPr>
          <w:rStyle w:val="DefaultParagraphFont"/>
          <w:b w:val="0"/>
          <w:i w:val="0"/>
          <w:strike w:val="0"/>
        </w:rPr>
      </w:pPr>
      <w:r>
        <w:rPr>
          <w:rStyle w:val="DefaultParagraphFont"/>
          <w:b/>
          <w:i w:val="0"/>
          <w:strike w:val="0"/>
        </w:rPr>
        <w:t>Giao Diện Bác Sĩ</w:t>
      </w:r>
      <w:r>
        <w:rPr>
          <w:rStyle w:val="DefaultParagraphFont"/>
          <w:b w:val="0"/>
          <w:i w:val="0"/>
          <w:strike w:val="0"/>
        </w:rPr>
        <w:t>:</w:t>
      </w:r>
    </w:p>
    <w:p>
      <w:pPr>
        <w:numPr>
          <w:ilvl w:val="1"/>
          <w:numId w:val="2"/>
        </w:numPr>
        <w:rPr>
          <w:rStyle w:val="DefaultParagraphFont"/>
          <w:b w:val="0"/>
          <w:i w:val="0"/>
          <w:strike w:val="0"/>
        </w:rPr>
      </w:pPr>
      <w:r>
        <w:rPr>
          <w:rStyle w:val="DefaultParagraphFont"/>
          <w:b w:val="0"/>
          <w:i w:val="0"/>
          <w:strike w:val="0"/>
        </w:rPr>
        <w:t>Màn hình chia đôi với cuộc gọi video (70%) và hàng đợi bệnh nhân (30%)</w:t>
      </w:r>
    </w:p>
    <w:p>
      <w:pPr>
        <w:numPr>
          <w:ilvl w:val="1"/>
          <w:numId w:val="2"/>
        </w:numPr>
        <w:rPr>
          <w:rStyle w:val="DefaultParagraphFont"/>
          <w:b w:val="0"/>
          <w:i w:val="0"/>
          <w:strike w:val="0"/>
        </w:rPr>
      </w:pPr>
      <w:r>
        <w:rPr>
          <w:rStyle w:val="DefaultParagraphFont"/>
          <w:b w:val="0"/>
          <w:i w:val="0"/>
          <w:strike w:val="0"/>
        </w:rPr>
        <w:t>Điều khiển quản lý hàng đợi (tiếp nhận/xóa bệnh nhân)</w:t>
      </w:r>
    </w:p>
    <w:p>
      <w:pPr>
        <w:numPr>
          <w:ilvl w:val="1"/>
          <w:numId w:val="2"/>
        </w:numPr>
        <w:rPr>
          <w:rStyle w:val="DefaultParagraphFont"/>
          <w:b w:val="0"/>
          <w:i w:val="0"/>
          <w:strike w:val="0"/>
        </w:rPr>
      </w:pPr>
      <w:r>
        <w:rPr>
          <w:rStyle w:val="DefaultParagraphFont"/>
          <w:b w:val="0"/>
          <w:i w:val="0"/>
          <w:strike w:val="0"/>
        </w:rPr>
        <w:t>Khả năng chia sẻ phòng</w:t>
      </w:r>
    </w:p>
    <w:p>
      <w:pPr>
        <w:numPr>
          <w:ilvl w:val="0"/>
          <w:numId w:val="2"/>
        </w:numPr>
        <w:rPr>
          <w:rStyle w:val="DefaultParagraphFont"/>
          <w:b w:val="0"/>
          <w:i w:val="0"/>
          <w:strike w:val="0"/>
        </w:rPr>
      </w:pPr>
      <w:r>
        <w:rPr>
          <w:rStyle w:val="DefaultParagraphFont"/>
          <w:b/>
          <w:i w:val="0"/>
          <w:strike w:val="0"/>
        </w:rPr>
        <w:t>Giao Diện Bệnh Nhân</w:t>
      </w:r>
      <w:r>
        <w:rPr>
          <w:rStyle w:val="DefaultParagraphFont"/>
          <w:b w:val="0"/>
          <w:i w:val="0"/>
          <w:strike w:val="0"/>
        </w:rPr>
        <w:t>:</w:t>
      </w:r>
    </w:p>
    <w:p>
      <w:pPr>
        <w:numPr>
          <w:ilvl w:val="1"/>
          <w:numId w:val="2"/>
        </w:numPr>
        <w:rPr>
          <w:rStyle w:val="DefaultParagraphFont"/>
          <w:b w:val="0"/>
          <w:i w:val="0"/>
          <w:strike w:val="0"/>
        </w:rPr>
      </w:pPr>
      <w:r>
        <w:rPr>
          <w:rStyle w:val="DefaultParagraphFont"/>
          <w:b w:val="0"/>
          <w:i w:val="0"/>
          <w:strike w:val="0"/>
        </w:rPr>
        <w:t>Giao diện cuộc gọi video toàn màn hình</w:t>
      </w:r>
    </w:p>
    <w:p>
      <w:pPr>
        <w:numPr>
          <w:ilvl w:val="1"/>
          <w:numId w:val="2"/>
        </w:numPr>
        <w:rPr>
          <w:rStyle w:val="DefaultParagraphFont"/>
          <w:b w:val="0"/>
          <w:i w:val="0"/>
          <w:strike w:val="0"/>
        </w:rPr>
      </w:pPr>
      <w:r>
        <w:rPr>
          <w:rStyle w:val="DefaultParagraphFont"/>
          <w:b w:val="0"/>
          <w:i w:val="0"/>
          <w:strike w:val="0"/>
        </w:rPr>
        <w:t>Tự động chuyển hướng sau khi kết thúc cuộc tư vấn</w:t>
      </w:r>
    </w:p>
    <w:p>
      <w:pPr>
        <w:pStyle w:val="Heading3"/>
        <w:rPr>
          <w:rStyle w:val="DefaultParagraphFont"/>
          <w:b w:val="0"/>
          <w:i w:val="0"/>
          <w:strike w:val="0"/>
        </w:rPr>
      </w:pPr>
      <w:r>
        <w:rPr>
          <w:rStyle w:val="DefaultParagraphFont"/>
          <w:b w:val="0"/>
          <w:i w:val="0"/>
          <w:strike w:val="0"/>
        </w:rPr>
        <w:t>Cài Đặt Kỹ Thuật</w:t>
      </w:r>
    </w:p>
    <w:p>
      <w:pPr>
        <w:numPr>
          <w:ilvl w:val="0"/>
          <w:numId w:val="2"/>
        </w:numPr>
        <w:rPr>
          <w:rStyle w:val="DefaultParagraphFont"/>
          <w:b w:val="0"/>
          <w:i w:val="0"/>
          <w:strike w:val="0"/>
        </w:rPr>
      </w:pPr>
      <w:r>
        <w:rPr>
          <w:rStyle w:val="DefaultParagraphFont"/>
          <w:b w:val="0"/>
          <w:i w:val="0"/>
          <w:strike w:val="0"/>
        </w:rPr>
        <w:t>ZegoUIKitPrebuilt cho hội nghị video</w:t>
      </w:r>
    </w:p>
    <w:p>
      <w:pPr>
        <w:numPr>
          <w:ilvl w:val="0"/>
          <w:numId w:val="2"/>
        </w:numPr>
        <w:rPr>
          <w:rStyle w:val="DefaultParagraphFont"/>
          <w:b w:val="0"/>
          <w:i w:val="0"/>
          <w:strike w:val="0"/>
        </w:rPr>
      </w:pPr>
      <w:r>
        <w:rPr>
          <w:rStyle w:val="DefaultParagraphFont"/>
          <w:b w:val="0"/>
          <w:i w:val="0"/>
          <w:strike w:val="0"/>
        </w:rPr>
        <w:t>Socket.io cho giao tiếp thời gian thực với phòng chờ</w:t>
      </w:r>
    </w:p>
    <w:p>
      <w:pPr>
        <w:numPr>
          <w:ilvl w:val="0"/>
          <w:numId w:val="2"/>
        </w:numPr>
        <w:rPr>
          <w:rStyle w:val="DefaultParagraphFont"/>
          <w:b w:val="0"/>
          <w:i w:val="0"/>
          <w:strike w:val="0"/>
        </w:rPr>
      </w:pPr>
      <w:r>
        <w:rPr>
          <w:rStyle w:val="DefaultParagraphFont"/>
          <w:b w:val="0"/>
          <w:i w:val="0"/>
          <w:strike w:val="0"/>
        </w:rPr>
        <w:t>Hiển thị dựa trên vai trò từ tham số URL</w:t>
      </w:r>
    </w:p>
    <w:p>
      <w:pPr>
        <w:numPr>
          <w:ilvl w:val="0"/>
          <w:numId w:val="2"/>
        </w:numPr>
        <w:rPr>
          <w:rStyle w:val="DefaultParagraphFont"/>
          <w:b w:val="0"/>
          <w:i w:val="0"/>
          <w:strike w:val="0"/>
        </w:rPr>
      </w:pPr>
      <w:r>
        <w:rPr>
          <w:rStyle w:val="DefaultParagraphFont"/>
          <w:b w:val="0"/>
          <w:i w:val="0"/>
          <w:strike w:val="0"/>
        </w:rPr>
        <w:t>Khởi tạo phòng tự động với token bảo mật</w:t>
      </w:r>
    </w:p>
    <w:p>
      <w:pPr>
        <w:pStyle w:val="Heading2"/>
        <w:rPr>
          <w:rStyle w:val="DefaultParagraphFont"/>
          <w:b w:val="0"/>
          <w:i w:val="0"/>
          <w:strike w:val="0"/>
        </w:rPr>
      </w:pPr>
      <w:r>
        <w:rPr>
          <w:rStyle w:val="DefaultParagraphFont"/>
          <w:b w:val="0"/>
          <w:i w:val="0"/>
          <w:strike w:val="0"/>
        </w:rPr>
        <w:t>Tích Hợp Giữa Các Thành Phần</w:t>
      </w:r>
    </w:p>
    <w:p>
      <w:pPr>
        <w:pStyle w:val="Heading3"/>
        <w:rPr>
          <w:rStyle w:val="DefaultParagraphFont"/>
          <w:b w:val="0"/>
          <w:i w:val="0"/>
          <w:strike w:val="0"/>
        </w:rPr>
      </w:pPr>
      <w:r>
        <w:rPr>
          <w:rStyle w:val="DefaultParagraphFont"/>
          <w:b w:val="0"/>
          <w:i w:val="0"/>
          <w:strike w:val="0"/>
        </w:rPr>
        <w:t>Sự Kiện Socket.io</w:t>
      </w:r>
    </w:p>
    <w:p>
      <w:pPr>
        <w:rPr>
          <w:rStyle w:val="DefaultParagraphFont"/>
          <w:b w:val="0"/>
          <w:i w:val="0"/>
          <w:strike w:val="0"/>
        </w:rPr>
      </w:pPr>
      <w:r>
        <w:rPr>
          <w:rStyle w:val="DefaultParagraphFont"/>
          <w:b w:val="0"/>
          <w:i w:val="0"/>
          <w:strike w:val="0"/>
        </w:rPr>
        <w:t>Hệ thống sử dụng các sự kiện sau để phối hợp giữa phòng chờ và phòng khám:</w:t>
      </w:r>
    </w:p>
    <w:p>
      <w:pPr>
        <w:numPr>
          <w:ilvl w:val="0"/>
          <w:numId w:val="2"/>
        </w:numPr>
        <w:rPr>
          <w:rStyle w:val="DefaultParagraphFont"/>
          <w:b w:val="0"/>
          <w:i w:val="0"/>
          <w:strike w:val="0"/>
        </w:rPr>
      </w:pPr>
      <w:r>
        <w:rPr>
          <w:rStyle w:val="InlineCode"/>
          <w:b w:val="0"/>
          <w:i w:val="0"/>
          <w:strike w:val="0"/>
        </w:rPr>
        <w:t>joinWaitingQueue</w:t>
      </w:r>
      <w:r>
        <w:rPr>
          <w:rStyle w:val="DefaultParagraphFont"/>
          <w:b w:val="0"/>
          <w:i w:val="0"/>
          <w:strike w:val="0"/>
        </w:rPr>
        <w:t>: Bệnh nhân tham gia hàng đợi chờ</w:t>
      </w:r>
    </w:p>
    <w:p>
      <w:pPr>
        <w:numPr>
          <w:ilvl w:val="0"/>
          <w:numId w:val="2"/>
        </w:numPr>
        <w:rPr>
          <w:rStyle w:val="DefaultParagraphFont"/>
          <w:b w:val="0"/>
          <w:i w:val="0"/>
          <w:strike w:val="0"/>
        </w:rPr>
      </w:pPr>
      <w:r>
        <w:rPr>
          <w:rStyle w:val="InlineCode"/>
          <w:b w:val="0"/>
          <w:i w:val="0"/>
          <w:strike w:val="0"/>
        </w:rPr>
        <w:t>patientJoinRoom</w:t>
      </w:r>
      <w:r>
        <w:rPr>
          <w:rStyle w:val="DefaultParagraphFont"/>
          <w:b w:val="0"/>
          <w:i w:val="0"/>
          <w:strike w:val="0"/>
        </w:rPr>
        <w:t>: Bệnh nhân vào phòng khám</w:t>
      </w:r>
    </w:p>
    <w:p>
      <w:pPr>
        <w:numPr>
          <w:ilvl w:val="0"/>
          <w:numId w:val="2"/>
        </w:numPr>
        <w:rPr>
          <w:rStyle w:val="DefaultParagraphFont"/>
          <w:b w:val="0"/>
          <w:i w:val="0"/>
          <w:strike w:val="0"/>
        </w:rPr>
      </w:pPr>
      <w:r>
        <w:rPr>
          <w:rStyle w:val="InlineCode"/>
          <w:b w:val="0"/>
          <w:i w:val="0"/>
          <w:strike w:val="0"/>
        </w:rPr>
        <w:t>doctorJoinRoom</w:t>
      </w:r>
      <w:r>
        <w:rPr>
          <w:rStyle w:val="DefaultParagraphFont"/>
          <w:b w:val="0"/>
          <w:i w:val="0"/>
          <w:strike w:val="0"/>
        </w:rPr>
        <w:t>: Bác sĩ vào phòng khám</w:t>
      </w:r>
    </w:p>
    <w:p>
      <w:pPr>
        <w:numPr>
          <w:ilvl w:val="0"/>
          <w:numId w:val="2"/>
        </w:numPr>
        <w:rPr>
          <w:rStyle w:val="DefaultParagraphFont"/>
          <w:b w:val="0"/>
          <w:i w:val="0"/>
          <w:strike w:val="0"/>
        </w:rPr>
      </w:pPr>
      <w:r>
        <w:rPr>
          <w:rStyle w:val="InlineCode"/>
          <w:b w:val="0"/>
          <w:i w:val="0"/>
          <w:strike w:val="0"/>
        </w:rPr>
        <w:t>getPatientQueue</w:t>
      </w:r>
      <w:r>
        <w:rPr>
          <w:rStyle w:val="DefaultParagraphFont"/>
          <w:b w:val="0"/>
          <w:i w:val="0"/>
          <w:strike w:val="0"/>
        </w:rPr>
        <w:t>: Bác sĩ yêu cầu thông tin hàng đợi</w:t>
      </w:r>
    </w:p>
    <w:p>
      <w:pPr>
        <w:numPr>
          <w:ilvl w:val="0"/>
          <w:numId w:val="2"/>
        </w:numPr>
        <w:rPr>
          <w:rStyle w:val="DefaultParagraphFont"/>
          <w:b w:val="0"/>
          <w:i w:val="0"/>
          <w:strike w:val="0"/>
        </w:rPr>
      </w:pPr>
      <w:r>
        <w:rPr>
          <w:rStyle w:val="InlineCode"/>
          <w:b w:val="0"/>
          <w:i w:val="0"/>
          <w:strike w:val="0"/>
        </w:rPr>
        <w:t>patientQueueUpdate</w:t>
      </w:r>
      <w:r>
        <w:rPr>
          <w:rStyle w:val="DefaultParagraphFont"/>
          <w:b w:val="0"/>
          <w:i w:val="0"/>
          <w:strike w:val="0"/>
        </w:rPr>
        <w:t>: Cập nhật danh sách hàng đợi bệnh nhân</w:t>
      </w:r>
    </w:p>
    <w:p>
      <w:pPr>
        <w:numPr>
          <w:ilvl w:val="0"/>
          <w:numId w:val="2"/>
        </w:numPr>
        <w:rPr>
          <w:rStyle w:val="DefaultParagraphFont"/>
          <w:b w:val="0"/>
          <w:i w:val="0"/>
          <w:strike w:val="0"/>
        </w:rPr>
      </w:pPr>
      <w:r>
        <w:rPr>
          <w:rStyle w:val="InlineCode"/>
          <w:b w:val="0"/>
          <w:i w:val="0"/>
          <w:strike w:val="0"/>
        </w:rPr>
        <w:t>acceptPatient</w:t>
      </w:r>
      <w:r>
        <w:rPr>
          <w:rStyle w:val="DefaultParagraphFont"/>
          <w:b w:val="0"/>
          <w:i w:val="0"/>
          <w:strike w:val="0"/>
        </w:rPr>
        <w:t>: Bác sĩ tiếp nhận một bệnh nhân</w:t>
      </w:r>
    </w:p>
    <w:p>
      <w:pPr>
        <w:numPr>
          <w:ilvl w:val="0"/>
          <w:numId w:val="2"/>
        </w:numPr>
        <w:rPr>
          <w:rStyle w:val="DefaultParagraphFont"/>
          <w:b w:val="0"/>
          <w:i w:val="0"/>
          <w:strike w:val="0"/>
        </w:rPr>
      </w:pPr>
      <w:r>
        <w:rPr>
          <w:rStyle w:val="InlineCode"/>
          <w:b w:val="0"/>
          <w:i w:val="0"/>
          <w:strike w:val="0"/>
        </w:rPr>
        <w:t>queueUpdate</w:t>
      </w:r>
      <w:r>
        <w:rPr>
          <w:rStyle w:val="DefaultParagraphFont"/>
          <w:b w:val="0"/>
          <w:i w:val="0"/>
          <w:strike w:val="0"/>
        </w:rPr>
        <w:t>: Cập nhật số thứ tự đang khám</w:t>
      </w:r>
    </w:p>
    <w:p>
      <w:pPr>
        <w:numPr>
          <w:ilvl w:val="0"/>
          <w:numId w:val="2"/>
        </w:numPr>
        <w:rPr>
          <w:rStyle w:val="DefaultParagraphFont"/>
          <w:b w:val="0"/>
          <w:i w:val="0"/>
          <w:strike w:val="0"/>
        </w:rPr>
      </w:pPr>
      <w:r>
        <w:rPr>
          <w:rStyle w:val="InlineCode"/>
          <w:b w:val="0"/>
          <w:i w:val="0"/>
          <w:strike w:val="0"/>
        </w:rPr>
        <w:t>patientAccepted</w:t>
      </w:r>
      <w:r>
        <w:rPr>
          <w:rStyle w:val="DefaultParagraphFont"/>
          <w:b w:val="0"/>
          <w:i w:val="0"/>
          <w:strike w:val="0"/>
        </w:rPr>
        <w:t>: Thông báo cho bệnh nhân đã được tiếp nhận</w:t>
      </w:r>
    </w:p>
    <w:p>
      <w:pPr>
        <w:numPr>
          <w:ilvl w:val="0"/>
          <w:numId w:val="2"/>
        </w:numPr>
        <w:rPr>
          <w:rStyle w:val="DefaultParagraphFont"/>
          <w:b w:val="0"/>
          <w:i w:val="0"/>
          <w:strike w:val="0"/>
        </w:rPr>
      </w:pPr>
      <w:r>
        <w:rPr>
          <w:rStyle w:val="InlineCode"/>
          <w:b w:val="0"/>
          <w:i w:val="0"/>
          <w:strike w:val="0"/>
        </w:rPr>
        <w:t>removeWaitingQueue</w:t>
      </w:r>
      <w:r>
        <w:rPr>
          <w:rStyle w:val="DefaultParagraphFont"/>
          <w:b w:val="0"/>
          <w:i w:val="0"/>
          <w:strike w:val="0"/>
        </w:rPr>
        <w:t>: Xóa bệnh nhân khỏi hàng đợi</w:t>
      </w:r>
    </w:p>
    <w:p>
      <w:pPr>
        <w:pStyle w:val="Heading3"/>
        <w:rPr>
          <w:rStyle w:val="DefaultParagraphFont"/>
          <w:b w:val="0"/>
          <w:i w:val="0"/>
          <w:strike w:val="0"/>
        </w:rPr>
      </w:pPr>
      <w:r>
        <w:rPr>
          <w:rStyle w:val="DefaultParagraphFont"/>
          <w:b w:val="0"/>
          <w:i w:val="0"/>
          <w:strike w:val="0"/>
        </w:rPr>
        <w:t>Luồng Quy Trình Bệnh Nhân</w:t>
      </w:r>
    </w:p>
    <w:p>
      <w:pPr>
        <w:numPr>
          <w:ilvl w:val="0"/>
          <w:numId w:val="4"/>
        </w:numPr>
        <w:rPr>
          <w:rStyle w:val="DefaultParagraphFont"/>
          <w:b w:val="0"/>
          <w:i w:val="0"/>
          <w:strike w:val="0"/>
        </w:rPr>
      </w:pPr>
      <w:r>
        <w:rPr>
          <w:rStyle w:val="DefaultParagraphFont"/>
          <w:b w:val="0"/>
          <w:i w:val="0"/>
          <w:strike w:val="0"/>
        </w:rPr>
        <w:t>Bệnh nhân vào phòng chờ với số thứ tự từ lịch hẹn đã đặt</w:t>
      </w:r>
    </w:p>
    <w:p>
      <w:pPr>
        <w:numPr>
          <w:ilvl w:val="0"/>
          <w:numId w:val="4"/>
        </w:numPr>
        <w:rPr>
          <w:rStyle w:val="DefaultParagraphFont"/>
          <w:b w:val="0"/>
          <w:i w:val="0"/>
          <w:strike w:val="0"/>
        </w:rPr>
      </w:pPr>
      <w:r>
        <w:rPr>
          <w:rStyle w:val="DefaultParagraphFont"/>
          <w:b w:val="0"/>
          <w:i w:val="0"/>
          <w:strike w:val="0"/>
        </w:rPr>
        <w:t>Phòng chờ hiển thị vị trí trong hàng đợi và số thứ tự đang khám</w:t>
      </w:r>
    </w:p>
    <w:p>
      <w:pPr>
        <w:numPr>
          <w:ilvl w:val="0"/>
          <w:numId w:val="4"/>
        </w:numPr>
        <w:rPr>
          <w:rStyle w:val="DefaultParagraphFont"/>
          <w:b w:val="0"/>
          <w:i w:val="0"/>
          <w:strike w:val="0"/>
        </w:rPr>
      </w:pPr>
      <w:r>
        <w:rPr>
          <w:rStyle w:val="DefaultParagraphFont"/>
          <w:b w:val="0"/>
          <w:i w:val="0"/>
          <w:strike w:val="0"/>
        </w:rPr>
        <w:t>Bác sĩ thấy bệnh nhân trong hàng đợi từ giao diện phòng khám</w:t>
      </w:r>
    </w:p>
    <w:p>
      <w:pPr>
        <w:numPr>
          <w:ilvl w:val="0"/>
          <w:numId w:val="4"/>
        </w:numPr>
        <w:rPr>
          <w:rStyle w:val="DefaultParagraphFont"/>
          <w:b w:val="0"/>
          <w:i w:val="0"/>
          <w:strike w:val="0"/>
        </w:rPr>
      </w:pPr>
      <w:r>
        <w:rPr>
          <w:rStyle w:val="DefaultParagraphFont"/>
          <w:b w:val="0"/>
          <w:i w:val="0"/>
          <w:strike w:val="0"/>
        </w:rPr>
        <w:t>Khi bác sĩ nhấn "Tiếp nhận":</w:t>
      </w:r>
    </w:p>
    <w:p>
      <w:pPr>
        <w:numPr>
          <w:ilvl w:val="1"/>
          <w:numId w:val="2"/>
        </w:numPr>
        <w:rPr>
          <w:rStyle w:val="DefaultParagraphFont"/>
          <w:b w:val="0"/>
          <w:i w:val="0"/>
          <w:strike w:val="0"/>
        </w:rPr>
      </w:pPr>
      <w:r>
        <w:rPr>
          <w:rStyle w:val="DefaultParagraphFont"/>
          <w:b w:val="0"/>
          <w:i w:val="0"/>
          <w:strike w:val="0"/>
        </w:rPr>
        <w:t>Sự kiện socket được gửi đến phòng chờ</w:t>
      </w:r>
    </w:p>
    <w:p>
      <w:pPr>
        <w:numPr>
          <w:ilvl w:val="1"/>
          <w:numId w:val="2"/>
        </w:numPr>
        <w:rPr>
          <w:rStyle w:val="DefaultParagraphFont"/>
          <w:b w:val="0"/>
          <w:i w:val="0"/>
          <w:strike w:val="0"/>
        </w:rPr>
      </w:pPr>
      <w:r>
        <w:rPr>
          <w:rStyle w:val="DefaultParagraphFont"/>
          <w:b w:val="0"/>
          <w:i w:val="0"/>
          <w:strike w:val="0"/>
        </w:rPr>
        <w:t>Bệnh nhân tự động chuyển hướng đến phòng khám</w:t>
      </w:r>
    </w:p>
    <w:p>
      <w:pPr>
        <w:numPr>
          <w:ilvl w:val="1"/>
          <w:numId w:val="2"/>
        </w:numPr>
        <w:rPr>
          <w:rStyle w:val="DefaultParagraphFont"/>
          <w:b w:val="0"/>
          <w:i w:val="0"/>
          <w:strike w:val="0"/>
        </w:rPr>
      </w:pPr>
      <w:r>
        <w:rPr>
          <w:rStyle w:val="DefaultParagraphFont"/>
          <w:b w:val="0"/>
          <w:i w:val="0"/>
          <w:strike w:val="0"/>
        </w:rPr>
        <w:t>Bệnh nhân tham gia cuộc gọi video với số thứ tự trong tên hiển thị</w:t>
      </w:r>
    </w:p>
    <w:p>
      <w:pPr>
        <w:numPr>
          <w:ilvl w:val="0"/>
          <w:numId w:val="4"/>
        </w:numPr>
        <w:rPr>
          <w:rStyle w:val="DefaultParagraphFont"/>
          <w:b w:val="0"/>
          <w:i w:val="0"/>
          <w:strike w:val="0"/>
        </w:rPr>
      </w:pPr>
      <w:r>
        <w:rPr>
          <w:rStyle w:val="DefaultParagraphFont"/>
          <w:b w:val="0"/>
          <w:i w:val="0"/>
          <w:strike w:val="0"/>
        </w:rPr>
        <w:t>Sau khi tư vấn, bệnh nhân được chuyển hướng đến trang lịch hẹn</w:t>
      </w:r>
    </w:p>
    <w:p>
      <w:pPr>
        <w:pStyle w:val="Heading3"/>
        <w:rPr>
          <w:rStyle w:val="DefaultParagraphFont"/>
          <w:b w:val="0"/>
          <w:i w:val="0"/>
          <w:strike w:val="0"/>
        </w:rPr>
      </w:pPr>
      <w:r>
        <w:rPr>
          <w:rStyle w:val="DefaultParagraphFont"/>
          <w:b w:val="0"/>
          <w:i w:val="0"/>
          <w:strike w:val="0"/>
        </w:rPr>
        <w:t>Luồng Quy Trình Bác Sĩ</w:t>
      </w:r>
    </w:p>
    <w:p>
      <w:pPr>
        <w:numPr>
          <w:ilvl w:val="0"/>
          <w:numId w:val="5"/>
        </w:numPr>
        <w:rPr>
          <w:rStyle w:val="DefaultParagraphFont"/>
          <w:b w:val="0"/>
          <w:i w:val="0"/>
          <w:strike w:val="0"/>
        </w:rPr>
      </w:pPr>
      <w:r>
        <w:rPr>
          <w:rStyle w:val="DefaultParagraphFont"/>
          <w:b w:val="0"/>
          <w:i w:val="0"/>
          <w:strike w:val="0"/>
        </w:rPr>
        <w:t>Bác sĩ vào phòng khám cho các cuộc hẹn đã lên lịch</w:t>
      </w:r>
    </w:p>
    <w:p>
      <w:pPr>
        <w:numPr>
          <w:ilvl w:val="0"/>
          <w:numId w:val="5"/>
        </w:numPr>
        <w:rPr>
          <w:rStyle w:val="DefaultParagraphFont"/>
          <w:b w:val="0"/>
          <w:i w:val="0"/>
          <w:strike w:val="0"/>
        </w:rPr>
      </w:pPr>
      <w:r>
        <w:rPr>
          <w:rStyle w:val="DefaultParagraphFont"/>
          <w:b w:val="0"/>
          <w:i w:val="0"/>
          <w:strike w:val="0"/>
        </w:rPr>
        <w:t>Hệ thống tải danh sách bệnh nhân đang chờ</w:t>
      </w:r>
    </w:p>
    <w:p>
      <w:pPr>
        <w:numPr>
          <w:ilvl w:val="0"/>
          <w:numId w:val="5"/>
        </w:numPr>
        <w:rPr>
          <w:rStyle w:val="DefaultParagraphFont"/>
          <w:b w:val="0"/>
          <w:i w:val="0"/>
          <w:strike w:val="0"/>
        </w:rPr>
      </w:pPr>
      <w:r>
        <w:rPr>
          <w:rStyle w:val="DefaultParagraphFont"/>
          <w:b w:val="0"/>
          <w:i w:val="0"/>
          <w:strike w:val="0"/>
        </w:rPr>
        <w:t>Bác sĩ có thể xem tất cả bệnh nhân đang chờ với số thứ tự</w:t>
      </w:r>
    </w:p>
    <w:p>
      <w:pPr>
        <w:numPr>
          <w:ilvl w:val="0"/>
          <w:numId w:val="5"/>
        </w:numPr>
        <w:rPr>
          <w:rStyle w:val="DefaultParagraphFont"/>
          <w:b w:val="0"/>
          <w:i w:val="0"/>
          <w:strike w:val="0"/>
        </w:rPr>
      </w:pPr>
      <w:r>
        <w:rPr>
          <w:rStyle w:val="DefaultParagraphFont"/>
          <w:b w:val="0"/>
          <w:i w:val="0"/>
          <w:strike w:val="0"/>
        </w:rPr>
        <w:t>Bác sĩ tiếp nhận bệnh nhân theo thứ tự (thường theo số thứ tự)</w:t>
      </w:r>
    </w:p>
    <w:p>
      <w:pPr>
        <w:numPr>
          <w:ilvl w:val="0"/>
          <w:numId w:val="5"/>
        </w:numPr>
        <w:rPr>
          <w:rStyle w:val="DefaultParagraphFont"/>
          <w:b w:val="0"/>
          <w:i w:val="0"/>
          <w:strike w:val="0"/>
        </w:rPr>
      </w:pPr>
      <w:r>
        <w:rPr>
          <w:rStyle w:val="DefaultParagraphFont"/>
          <w:b w:val="0"/>
          <w:i w:val="0"/>
          <w:strike w:val="0"/>
        </w:rPr>
        <w:t>Bác sĩ có thể xóa bệnh nhân khỏi hàng đợi nếu cần</w:t>
      </w:r>
    </w:p>
    <w:p>
      <w:pPr>
        <w:numPr>
          <w:ilvl w:val="0"/>
          <w:numId w:val="5"/>
        </w:numPr>
        <w:rPr>
          <w:rStyle w:val="DefaultParagraphFont"/>
          <w:b w:val="0"/>
          <w:i w:val="0"/>
          <w:strike w:val="0"/>
        </w:rPr>
      </w:pPr>
      <w:r>
        <w:rPr>
          <w:rStyle w:val="DefaultParagraphFont"/>
          <w:b w:val="0"/>
          <w:i w:val="0"/>
          <w:strike w:val="0"/>
        </w:rPr>
        <w:t>Cuộc tư vấn video diễn ra ở phần chính của màn hình</w:t>
      </w:r>
    </w:p>
    <w:p>
      <w:pPr>
        <w:pStyle w:val="Heading2"/>
        <w:rPr>
          <w:rStyle w:val="DefaultParagraphFont"/>
          <w:b w:val="0"/>
          <w:i w:val="0"/>
          <w:strike w:val="0"/>
        </w:rPr>
      </w:pPr>
      <w:r>
        <w:rPr>
          <w:rStyle w:val="DefaultParagraphFont"/>
          <w:b w:val="0"/>
          <w:i w:val="0"/>
          <w:strike w:val="0"/>
        </w:rPr>
        <w:t>Yêu Cầu Cấu Hình</w:t>
      </w:r>
    </w:p>
    <w:p>
      <w:pPr>
        <w:rPr>
          <w:rStyle w:val="DefaultParagraphFont"/>
          <w:b w:val="0"/>
          <w:i w:val="0"/>
          <w:strike w:val="0"/>
        </w:rPr>
      </w:pPr>
      <w:r>
        <w:rPr>
          <w:rStyle w:val="DefaultParagraphFont"/>
          <w:b w:val="0"/>
          <w:i w:val="0"/>
          <w:strike w:val="0"/>
        </w:rPr>
        <w:t>Hệ thống yêu cầu:</w:t>
      </w:r>
    </w:p>
    <w:p>
      <w:pPr>
        <w:numPr>
          <w:ilvl w:val="0"/>
          <w:numId w:val="2"/>
        </w:numPr>
        <w:rPr>
          <w:rStyle w:val="DefaultParagraphFont"/>
          <w:b w:val="0"/>
          <w:i w:val="0"/>
          <w:strike w:val="0"/>
        </w:rPr>
      </w:pPr>
      <w:r>
        <w:rPr>
          <w:rStyle w:val="DefaultParagraphFont"/>
          <w:b w:val="0"/>
          <w:i w:val="0"/>
          <w:strike w:val="0"/>
        </w:rPr>
        <w:t>Khóa API ZegoCloud (APP_ID, SERVER_SECRET) trong tệp constants</w:t>
      </w:r>
    </w:p>
    <w:p>
      <w:pPr>
        <w:numPr>
          <w:ilvl w:val="0"/>
          <w:numId w:val="2"/>
        </w:numPr>
        <w:rPr>
          <w:rStyle w:val="DefaultParagraphFont"/>
          <w:b w:val="0"/>
          <w:i w:val="0"/>
          <w:strike w:val="0"/>
        </w:rPr>
      </w:pPr>
      <w:r>
        <w:rPr>
          <w:rStyle w:val="DefaultParagraphFont"/>
          <w:b w:val="0"/>
          <w:i w:val="0"/>
          <w:strike w:val="0"/>
        </w:rPr>
        <w:t>Máy chủ socket backend chạy trên ws://localhost:8081 với endpoint "/chat"</w:t>
      </w:r>
    </w:p>
    <w:p>
      <w:pPr>
        <w:numPr>
          <w:ilvl w:val="0"/>
          <w:numId w:val="2"/>
        </w:numPr>
        <w:rPr>
          <w:rStyle w:val="DefaultParagraphFont"/>
          <w:b w:val="0"/>
          <w:i w:val="0"/>
          <w:strike w:val="0"/>
        </w:rPr>
      </w:pPr>
      <w:r>
        <w:rPr>
          <w:rStyle w:val="DefaultParagraphFont"/>
          <w:b w:val="0"/>
          <w:i w:val="0"/>
          <w:strike w:val="0"/>
        </w:rPr>
        <w:t>Hệ thống xác thực người dùng cung cấp thông tin người dùng qua Redux</w:t>
      </w:r>
    </w:p>
    <w:p>
      <w:pPr>
        <w:pStyle w:val="Heading2"/>
        <w:rPr>
          <w:rStyle w:val="DefaultParagraphFont"/>
          <w:b w:val="0"/>
          <w:i w:val="0"/>
          <w:strike w:val="0"/>
        </w:rPr>
      </w:pPr>
      <w:r>
        <w:rPr>
          <w:rStyle w:val="DefaultParagraphFont"/>
          <w:b w:val="0"/>
          <w:i w:val="0"/>
          <w:strike w:val="0"/>
        </w:rPr>
        <w:t>Các Vấn Đề Bảo Mật</w:t>
      </w:r>
    </w:p>
    <w:p>
      <w:pPr>
        <w:numPr>
          <w:ilvl w:val="0"/>
          <w:numId w:val="2"/>
        </w:numPr>
        <w:rPr>
          <w:rStyle w:val="DefaultParagraphFont"/>
          <w:b w:val="0"/>
          <w:i w:val="0"/>
          <w:strike w:val="0"/>
        </w:rPr>
      </w:pPr>
      <w:r>
        <w:rPr>
          <w:rStyle w:val="DefaultParagraphFont"/>
          <w:b w:val="0"/>
          <w:i w:val="0"/>
          <w:strike w:val="0"/>
        </w:rPr>
        <w:t>Token ZegoCloud được tạo an toàn cho mỗi phiên</w:t>
      </w:r>
    </w:p>
    <w:p>
      <w:pPr>
        <w:numPr>
          <w:ilvl w:val="0"/>
          <w:numId w:val="2"/>
        </w:numPr>
        <w:rPr>
          <w:rStyle w:val="DefaultParagraphFont"/>
          <w:b w:val="0"/>
          <w:i w:val="0"/>
          <w:strike w:val="0"/>
        </w:rPr>
      </w:pPr>
      <w:r>
        <w:rPr>
          <w:rStyle w:val="DefaultParagraphFont"/>
          <w:b w:val="0"/>
          <w:i w:val="0"/>
          <w:strike w:val="0"/>
        </w:rPr>
        <w:t>Thông tin bệnh nhân bao gồm số thứ tự để nhận dạng</w:t>
      </w:r>
    </w:p>
    <w:p>
      <w:pPr>
        <w:numPr>
          <w:ilvl w:val="0"/>
          <w:numId w:val="2"/>
        </w:numPr>
        <w:rPr>
          <w:rStyle w:val="DefaultParagraphFont"/>
          <w:b w:val="0"/>
          <w:i w:val="0"/>
          <w:strike w:val="0"/>
        </w:rPr>
      </w:pPr>
      <w:r>
        <w:rPr>
          <w:rStyle w:val="DefaultParagraphFont"/>
          <w:b w:val="0"/>
          <w:i w:val="0"/>
          <w:strike w:val="0"/>
        </w:rPr>
        <w:t>Quyền truy cập phòng được kiểm soát bởi hệ thống chấp nhận của bác sĩ</w:t>
      </w:r>
    </w:p>
    <w:p>
      <w:pPr>
        <w:numPr>
          <w:ilvl w:val="0"/>
          <w:numId w:val="2"/>
        </w:numPr>
        <w:rPr>
          <w:rStyle w:val="DefaultParagraphFont"/>
          <w:b w:val="0"/>
          <w:i w:val="0"/>
          <w:strike w:val="0"/>
        </w:rPr>
      </w:pPr>
      <w:r>
        <w:rPr>
          <w:rStyle w:val="DefaultParagraphFont"/>
          <w:b w:val="0"/>
          <w:i w:val="0"/>
          <w:strike w:val="0"/>
        </w:rPr>
        <w:t>Giao diện bác sĩ và bệnh nhân riêng biệt ngăn chặn truy cập trái phép vào quản lý hàng đợi</w:t>
      </w:r>
    </w:p>
    <w:p>
      <w:pPr>
        <w:pStyle w:val="Heading2"/>
        <w:rPr>
          <w:rStyle w:val="DefaultParagraphFont"/>
          <w:b w:val="0"/>
          <w:i w:val="0"/>
          <w:strike w:val="0"/>
        </w:rPr>
      </w:pPr>
      <w:r>
        <w:rPr>
          <w:rStyle w:val="DefaultParagraphFont"/>
          <w:b w:val="0"/>
          <w:i w:val="0"/>
          <w:strike w:val="0"/>
        </w:rPr>
        <w:t>Xử Lý Sự Cố</w:t>
      </w:r>
    </w:p>
    <w:p>
      <w:pPr>
        <w:rPr>
          <w:rStyle w:val="DefaultParagraphFont"/>
          <w:b w:val="0"/>
          <w:i w:val="0"/>
          <w:strike w:val="0"/>
        </w:rPr>
      </w:pPr>
      <w:r>
        <w:rPr>
          <w:rStyle w:val="DefaultParagraphFont"/>
          <w:b w:val="0"/>
          <w:i w:val="0"/>
          <w:strike w:val="0"/>
        </w:rPr>
        <w:t>Các vấn đề thường gặp:</w:t>
      </w:r>
    </w:p>
    <w:p>
      <w:pPr>
        <w:numPr>
          <w:ilvl w:val="0"/>
          <w:numId w:val="2"/>
        </w:numPr>
        <w:rPr>
          <w:rStyle w:val="DefaultParagraphFont"/>
          <w:b w:val="0"/>
          <w:i w:val="0"/>
          <w:strike w:val="0"/>
        </w:rPr>
      </w:pPr>
      <w:r>
        <w:rPr>
          <w:rStyle w:val="DefaultParagraphFont"/>
          <w:b w:val="0"/>
          <w:i w:val="0"/>
          <w:strike w:val="0"/>
        </w:rPr>
        <w:t>Lỗi kết nối Socket: Kiểm tra trạng thái máy chủ backend và cài đặt tường lửa</w:t>
      </w:r>
    </w:p>
    <w:p>
      <w:pPr>
        <w:numPr>
          <w:ilvl w:val="0"/>
          <w:numId w:val="2"/>
        </w:numPr>
        <w:rPr>
          <w:rStyle w:val="DefaultParagraphFont"/>
          <w:b w:val="0"/>
          <w:i w:val="0"/>
          <w:strike w:val="0"/>
        </w:rPr>
      </w:pPr>
      <w:r>
        <w:rPr>
          <w:rStyle w:val="DefaultParagraphFont"/>
          <w:b w:val="0"/>
          <w:i w:val="0"/>
          <w:strike w:val="0"/>
        </w:rPr>
        <w:t>Vấn đề cuộc gọi video: Xác minh quyền truy cập camera/microphone và cấu hình ZegoCloud</w:t>
      </w:r>
    </w:p>
    <w:p>
      <w:pPr>
        <w:numPr>
          <w:ilvl w:val="0"/>
          <w:numId w:val="2"/>
        </w:numPr>
        <w:rPr>
          <w:rStyle w:val="DefaultParagraphFont"/>
          <w:b w:val="0"/>
          <w:i w:val="0"/>
          <w:strike w:val="0"/>
        </w:rPr>
      </w:pPr>
      <w:r>
        <w:rPr>
          <w:rStyle w:val="DefaultParagraphFont"/>
          <w:b w:val="0"/>
          <w:i w:val="0"/>
          <w:strike w:val="0"/>
        </w:rPr>
        <w:t>Hàng đợi không cập nhật: Kiểm tra kết nối máy chủ socket và xử lý sự kiện</w: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character" w:customStyle="1" w:styleId="InlineCode">
    <w:name w:val="InlineCode"/>
    <w:rPr>
      <w:rFonts w:ascii="Consolas" w:eastAsia="Consolas" w:hAnsi="Consolas" w:cs="Consolas"/>
      <w:color w:val="C7254E"/>
      <w:sz w:val="20"/>
      <w:szCs w:val="20"/>
      <w:highlight w:val="whit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